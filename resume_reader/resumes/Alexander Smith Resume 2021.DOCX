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ivdocumentdivparagraphnth-last-child1"/>
        <w:tblW w:w="0" w:type="auto"/>
        <w:tblCellSpacing w:w="0" w:type="dxa"/>
        <w:tblInd w:w="700" w:type="dxa"/>
        <w:shd w:val="clear" w:color="auto" w:fill="434D54"/>
        <w:tblLayout w:type="fixed"/>
        <w:tblCellMar>
          <w:left w:w="0" w:type="dxa"/>
          <w:right w:w="0" w:type="dxa"/>
        </w:tblCellMar>
        <w:tblLook w:val="05E0"/>
      </w:tblPr>
      <w:tblGrid>
        <w:gridCol w:w="2040"/>
        <w:gridCol w:w="10200"/>
      </w:tblGrid>
      <w:tr w:rsidR="00F915CF">
        <w:trPr>
          <w:trHeight w:val="1580"/>
          <w:tblCellSpacing w:w="0" w:type="dxa"/>
        </w:trPr>
        <w:tc>
          <w:tcPr>
            <w:tcW w:w="2040" w:type="dxa"/>
            <w:shd w:val="clear" w:color="auto" w:fill="434D54"/>
            <w:noWrap/>
            <w:tcMar>
              <w:top w:w="640" w:type="dxa"/>
              <w:left w:w="700" w:type="dxa"/>
              <w:bottom w:w="0" w:type="dxa"/>
              <w:right w:w="0" w:type="dxa"/>
            </w:tcMar>
            <w:hideMark/>
          </w:tcPr>
          <w:p w:rsidR="00F915CF" w:rsidRDefault="00843AC6">
            <w:pPr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ivPARAGRAPHNAMEdiv"/>
                <w:rFonts w:ascii="Arial" w:eastAsia="Arial" w:hAnsi="Arial" w:cs="Arial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>
                  <wp:extent cx="798525" cy="797344"/>
                  <wp:effectExtent l="0" t="0" r="0" b="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696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25" cy="79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0" w:type="dxa"/>
            <w:shd w:val="clear" w:color="auto" w:fill="434D54"/>
            <w:noWrap/>
            <w:tcMar>
              <w:top w:w="640" w:type="dxa"/>
              <w:left w:w="0" w:type="dxa"/>
              <w:bottom w:w="0" w:type="dxa"/>
              <w:right w:w="700" w:type="dxa"/>
            </w:tcMar>
            <w:hideMark/>
          </w:tcPr>
          <w:p w:rsidR="00F915CF" w:rsidRDefault="00843AC6">
            <w:pPr>
              <w:pStyle w:val="div"/>
              <w:spacing w:line="680" w:lineRule="exact"/>
              <w:ind w:left="440" w:right="700"/>
              <w:rPr>
                <w:rStyle w:val="divdocumentdivname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</w:pP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Alexander</w:t>
            </w:r>
            <w:r>
              <w:rPr>
                <w:rStyle w:val="divdocumentdivname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b/>
                <w:bCs/>
                <w:caps/>
                <w:color w:val="FFFFFF"/>
                <w:spacing w:val="10"/>
                <w:sz w:val="68"/>
                <w:szCs w:val="68"/>
              </w:rPr>
              <w:t>Smith</w:t>
            </w:r>
          </w:p>
          <w:p w:rsidR="00F915CF" w:rsidRDefault="00B23103">
            <w:pPr>
              <w:pStyle w:val="divdocumentdivaddressdivnth-last-child1"/>
              <w:spacing w:line="260" w:lineRule="atLeast"/>
              <w:ind w:left="440"/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aljs.smith18</w:t>
            </w:r>
            <w:r w:rsidR="00843AC6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.com</w:t>
            </w:r>
            <w:r w:rsidR="00843AC6">
              <w:rPr>
                <w:rStyle w:val="sprtr"/>
                <w:rFonts w:ascii="Arial" w:eastAsia="Arial" w:hAnsi="Arial" w:cs="Arial"/>
                <w:color w:val="FFFFFF"/>
                <w:sz w:val="20"/>
                <w:szCs w:val="20"/>
              </w:rPr>
              <w:t>  /  </w:t>
            </w:r>
            <w:r w:rsidR="00843AC6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289-395-2577</w:t>
            </w:r>
            <w:r w:rsidR="00843AC6"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p w:rsidR="00F915CF" w:rsidRDefault="00843AC6">
            <w:pPr>
              <w:pStyle w:val="div"/>
              <w:spacing w:after="400" w:line="260" w:lineRule="atLeast"/>
              <w:ind w:left="440"/>
              <w:rPr>
                <w:rStyle w:val="divPARAGRAPHCNTCdiv"/>
                <w:rFonts w:ascii="Arial" w:eastAsia="Arial" w:hAnsi="Arial" w:cs="Arial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Newmarket, ON L3Y 2Z8</w:t>
            </w:r>
          </w:p>
        </w:tc>
      </w:tr>
    </w:tbl>
    <w:p w:rsidR="00F915CF" w:rsidRDefault="00F915CF">
      <w:pPr>
        <w:rPr>
          <w:vanish/>
        </w:rPr>
        <w:sectPr w:rsidR="00F915CF">
          <w:headerReference w:type="default" r:id="rId8"/>
          <w:footerReference w:type="default" r:id="rId9"/>
          <w:pgSz w:w="12240" w:h="15840"/>
          <w:pgMar w:top="0" w:right="700" w:bottom="400" w:left="0" w:header="0" w:footer="0" w:gutter="0"/>
          <w:cols w:space="720"/>
        </w:sectPr>
      </w:pPr>
    </w:p>
    <w:p w:rsidR="00F915CF" w:rsidRDefault="00F915CF">
      <w:pPr>
        <w:rPr>
          <w:vanish/>
        </w:rPr>
      </w:pPr>
    </w:p>
    <w:p w:rsidR="00F915CF" w:rsidRDefault="00F915CF">
      <w:pPr>
        <w:rPr>
          <w:vanish/>
        </w:rPr>
      </w:pPr>
    </w:p>
    <w:tbl>
      <w:tblPr>
        <w:tblStyle w:val="divdocumentdivsectionbgsectiondivsectiondivheading"/>
        <w:tblW w:w="5000" w:type="pct"/>
        <w:tblCellSpacing w:w="0" w:type="dxa"/>
        <w:tblCellMar>
          <w:left w:w="0" w:type="dxa"/>
          <w:right w:w="0" w:type="dxa"/>
        </w:tblCellMar>
        <w:tblLook w:val="05E0"/>
      </w:tblPr>
      <w:tblGrid>
        <w:gridCol w:w="10840"/>
      </w:tblGrid>
      <w:tr w:rsidR="00F915CF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:rsidR="00F915CF" w:rsidRDefault="00843A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lastRenderedPageBreak/>
              <w:t>Summary</w:t>
            </w:r>
          </w:p>
        </w:tc>
      </w:tr>
    </w:tbl>
    <w:p w:rsidR="00F915CF" w:rsidRDefault="00843AC6">
      <w:pPr>
        <w:pStyle w:val="p"/>
        <w:spacing w:after="300"/>
        <w:rPr>
          <w:rFonts w:ascii="Arial" w:eastAsia="Arial" w:hAnsi="Arial" w:cs="Arial"/>
          <w:color w:val="494C4E"/>
          <w:sz w:val="20"/>
          <w:szCs w:val="20"/>
        </w:rPr>
      </w:pPr>
      <w:r>
        <w:rPr>
          <w:rFonts w:ascii="Arial" w:eastAsia="Arial" w:hAnsi="Arial" w:cs="Arial"/>
          <w:color w:val="494C4E"/>
          <w:sz w:val="20"/>
          <w:szCs w:val="20"/>
        </w:rPr>
        <w:t xml:space="preserve">I am a quick, bright, and driven individual with common sense, life </w:t>
      </w:r>
      <w:r>
        <w:rPr>
          <w:rFonts w:ascii="Arial" w:eastAsia="Arial" w:hAnsi="Arial" w:cs="Arial"/>
          <w:color w:val="494C4E"/>
          <w:sz w:val="20"/>
          <w:szCs w:val="20"/>
        </w:rPr>
        <w:t>experience, and several years in the mining, labor, and finance industries. Through my various positions I have become an adaptable and quick learning employee who's focus and drive to succeed make me an excellent fit for this role. The best and most chall</w:t>
      </w:r>
      <w:r>
        <w:rPr>
          <w:rFonts w:ascii="Arial" w:eastAsia="Arial" w:hAnsi="Arial" w:cs="Arial"/>
          <w:color w:val="494C4E"/>
          <w:sz w:val="20"/>
          <w:szCs w:val="20"/>
        </w:rPr>
        <w:t>enging role I have taken on is that of a single father to an incredible and intelligent young lady. She gives me the determination to succeed and push myself to be a better person and employee every single day.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/>
      </w:tblPr>
      <w:tblGrid>
        <w:gridCol w:w="10840"/>
      </w:tblGrid>
      <w:tr w:rsidR="00F915CF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:rsidR="00F915CF" w:rsidRDefault="00843A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Skills</w:t>
            </w:r>
          </w:p>
        </w:tc>
      </w:tr>
    </w:tbl>
    <w:p w:rsidR="00F915CF" w:rsidRDefault="00F915CF">
      <w:pPr>
        <w:rPr>
          <w:vanish/>
        </w:rPr>
      </w:pPr>
    </w:p>
    <w:tbl>
      <w:tblPr>
        <w:tblStyle w:val="tabletwocol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/>
      </w:tblPr>
      <w:tblGrid>
        <w:gridCol w:w="5418"/>
        <w:gridCol w:w="5418"/>
      </w:tblGrid>
      <w:tr w:rsidR="00F915CF">
        <w:tc>
          <w:tcPr>
            <w:tcW w:w="5418" w:type="dxa"/>
            <w:noWrap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Team building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Relationship building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Data management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Troubleshooting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Microsoft Office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Reliable and trustworthy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Training &amp; Development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Leadership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Organizational skills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Friendly, positive attitude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Project planning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Maintenance &amp; Repair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Analytical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Work ethic</w:t>
            </w:r>
          </w:p>
          <w:p w:rsidR="00F915CF" w:rsidRDefault="00843AC6">
            <w:pPr>
              <w:pStyle w:val="divdocumentulli"/>
              <w:numPr>
                <w:ilvl w:val="0"/>
                <w:numId w:val="1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Records management</w:t>
            </w:r>
          </w:p>
        </w:tc>
        <w:tc>
          <w:tcPr>
            <w:tcW w:w="5418" w:type="dxa"/>
            <w:noWrap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Policy development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Quality assurance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Special projects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Hazard reporting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Job analysis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Interviewing skills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Kept detailed records of site inspections, issues and progress with standards.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Team management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Critical thinking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Site visits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Safety training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Resource utilization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 xml:space="preserve">Schedule </w:t>
            </w: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management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Staff development</w:t>
            </w:r>
          </w:p>
          <w:p w:rsidR="00F915CF" w:rsidRDefault="00843AC6">
            <w:pPr>
              <w:pStyle w:val="divdocumentulli"/>
              <w:numPr>
                <w:ilvl w:val="0"/>
                <w:numId w:val="2"/>
              </w:numPr>
              <w:spacing w:after="60"/>
              <w:ind w:hanging="452"/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94C4E"/>
                <w:sz w:val="20"/>
                <w:szCs w:val="20"/>
              </w:rPr>
              <w:t>Customer Service</w:t>
            </w:r>
          </w:p>
        </w:tc>
      </w:tr>
    </w:tbl>
    <w:p w:rsidR="00F915CF" w:rsidRDefault="00F915CF">
      <w:pPr>
        <w:rPr>
          <w:vanish/>
        </w:rPr>
      </w:pP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tblCellMar>
          <w:left w:w="0" w:type="dxa"/>
          <w:right w:w="0" w:type="dxa"/>
        </w:tblCellMar>
        <w:tblLook w:val="05E0"/>
      </w:tblPr>
      <w:tblGrid>
        <w:gridCol w:w="10840"/>
      </w:tblGrid>
      <w:tr w:rsidR="00F915CF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:rsidR="00F915CF" w:rsidRDefault="00843AC6">
            <w:pPr>
              <w:rPr>
                <w:rFonts w:ascii="Arial" w:eastAsia="Arial" w:hAnsi="Arial" w:cs="Arial"/>
                <w:color w:val="494C4E"/>
                <w:sz w:val="20"/>
                <w:szCs w:val="20"/>
              </w:rPr>
            </w:pPr>
            <w:r>
              <w:rPr>
                <w:rStyle w:val="divdocumentdivheadingdivsectiontitle"/>
                <w:rFonts w:ascii="Arial" w:eastAsia="Arial" w:hAnsi="Arial" w:cs="Arial"/>
                <w:b/>
                <w:bCs/>
                <w:caps/>
                <w:spacing w:val="10"/>
                <w:sz w:val="20"/>
                <w:szCs w:val="20"/>
              </w:rPr>
              <w:t>Experience</w:t>
            </w:r>
          </w:p>
        </w:tc>
      </w:tr>
    </w:tbl>
    <w:p w:rsidR="00F915CF" w:rsidRDefault="00843AC6">
      <w:pPr>
        <w:pStyle w:val="divdocumentdivparagraphfirstparagraphpadb5cell"/>
        <w:pBdr>
          <w:bottom w:val="single" w:sz="48" w:space="0" w:color="FFFFFF"/>
        </w:pBdr>
        <w:tabs>
          <w:tab w:val="right" w:pos="10820"/>
        </w:tabs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Customer Service Associate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Toronto Redi-Mix - Concord, ON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  <w:bdr w:val="nil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09/2020 - Current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Handled all delegated tasks, including Customer Service and Quality Control.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Exceeded customer satisfaction by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finding creative solutions to problems.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Improved operations by working with team members and customers to find workable solutions.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Reiterated documented information to provide details of prior conversations.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Asked probing questions to determine service nee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ds and accurately input information into electronic systems.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Informed customers about billing procedures, processed payments and provided payment option setup assistance.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Assessed customer needs and upsold products and services to maximize </w:t>
      </w:r>
      <w:r>
        <w:rPr>
          <w:rStyle w:val="span"/>
          <w:rFonts w:ascii="Arial" w:eastAsia="Arial" w:hAnsi="Arial" w:cs="Arial"/>
          <w:color w:val="E86030"/>
          <w:sz w:val="20"/>
          <w:szCs w:val="20"/>
        </w:rPr>
        <w:t>[Type]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sales.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Ed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ucated customers on special pricing opportunities and company offerings.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Evaluated customer account information to assess current issues and determine potential solutions.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De-escalated problematic customer concerns, maintaining calm, friendly demeanor.</w:t>
      </w:r>
    </w:p>
    <w:p w:rsidR="00F915CF" w:rsidRDefault="00843AC6">
      <w:pPr>
        <w:pStyle w:val="divdocumentulli"/>
        <w:numPr>
          <w:ilvl w:val="0"/>
          <w:numId w:val="3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Cultivated impactful relationships with customers and drove business development by delivering product knowledge.</w:t>
      </w:r>
    </w:p>
    <w:p w:rsidR="00F915CF" w:rsidRDefault="00843A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lastRenderedPageBreak/>
        <w:t>Warehouse Supervisor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Class Eight Manufacturing - Concord, ON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  <w:bdr w:val="nil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04/2020 - 09/2021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Contributed to outline and direction for employee project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teams.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Worked alongside senior team members to learn all related job tasks and roles.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Tracked, recorded and reported customer satisfaction data for each shift.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Met with customers to discuss options for selection of products and services.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Cross-trained in e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very store role to maximize operational knowledge.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Accomplished project completion objectives in first year.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Troubleshot problems with equipment, devices or products.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Built packaging for finished products and calibrated or adjusted equipment to ensure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quality production, using tools such as calipers, micrometers, height gauges, protractors, or ring gauges.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Adhered to all applicable regulations, policies and procedures for health, safety and environmental compliance.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Worked from layout and work order, cr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eated programs and set up machines to produce required parts.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Kept production logs and maintained the inventory of job materials.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Provided production, progress, or changeover reports to shift supervisors and set up and verified the functionality of safety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equipment.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Collaborated with staff to maximize customer satisfaction, streamline procedures and improve bottom-line profitability.</w:t>
      </w:r>
    </w:p>
    <w:p w:rsidR="00F915CF" w:rsidRDefault="00843AC6">
      <w:pPr>
        <w:pStyle w:val="divdocumentulli"/>
        <w:numPr>
          <w:ilvl w:val="0"/>
          <w:numId w:val="4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Promoted employee safety awareness based on understanding of regulatory mandates and organizational best practices.</w:t>
      </w:r>
    </w:p>
    <w:p w:rsidR="00F915CF" w:rsidRDefault="00843AC6">
      <w:pPr>
        <w:pStyle w:val="divdocumentdivparagraphpadb5cell"/>
        <w:pBdr>
          <w:top w:val="none" w:sz="0" w:space="0" w:color="auto"/>
          <w:bottom w:val="single" w:sz="48" w:space="0" w:color="FFFFFF"/>
        </w:pBdr>
        <w:tabs>
          <w:tab w:val="right" w:pos="10820"/>
        </w:tabs>
        <w:spacing w:before="200"/>
        <w:rPr>
          <w:rFonts w:ascii="Arial" w:eastAsia="Arial" w:hAnsi="Arial" w:cs="Arial"/>
          <w:color w:val="494C4E"/>
          <w:sz w:val="20"/>
          <w:szCs w:val="20"/>
        </w:rPr>
      </w:pP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Plant Ope</w:t>
      </w:r>
      <w:r>
        <w:rPr>
          <w:rStyle w:val="jobtitle"/>
          <w:rFonts w:ascii="Arial" w:eastAsia="Arial" w:hAnsi="Arial" w:cs="Arial"/>
          <w:color w:val="494C4E"/>
          <w:sz w:val="20"/>
          <w:szCs w:val="20"/>
        </w:rPr>
        <w:t>rator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 / Lafarge Holcim - Timmins, ON</w:t>
      </w:r>
      <w:r>
        <w:rPr>
          <w:rStyle w:val="singlecolumnspanpaddedlinenth-child1"/>
          <w:rFonts w:ascii="Arial" w:eastAsia="Arial" w:hAnsi="Arial" w:cs="Arial"/>
          <w:color w:val="494C4E"/>
          <w:sz w:val="20"/>
          <w:szCs w:val="20"/>
          <w:bdr w:val="nil"/>
        </w:rPr>
        <w:t xml:space="preserve"> 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ab/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i/>
          <w:iCs/>
          <w:color w:val="494C4E"/>
          <w:sz w:val="20"/>
          <w:szCs w:val="20"/>
        </w:rPr>
        <w:t>02/2017 - 01/2020</w:t>
      </w:r>
      <w:r>
        <w:rPr>
          <w:rStyle w:val="datesWrapper"/>
          <w:rFonts w:ascii="Arial" w:eastAsia="Arial" w:hAnsi="Arial" w:cs="Arial"/>
          <w:i/>
          <w:iCs/>
          <w:color w:val="494C4E"/>
          <w:sz w:val="20"/>
          <w:szCs w:val="20"/>
        </w:rPr>
        <w:t xml:space="preserve"> 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Loaded and unloaded items to and from trucks.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Followed markings and hand signals when operating heavy equipment.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Inspected connections, tires and other components of machinery before operating to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monitor for safety and functionality.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Reported safety issues or concerns to the shop manager immediately for assessment.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Checked all load-related documentation to ensure that it is complete and accurate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Maintained machines by refueling, lubricating and com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pleting minor repairs.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Assisted distribution of tools, materials and equipment to skilled workers.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Collected and removed debris from work sites to maintain team productivity and minimize safety hazards.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 xml:space="preserve">Moved machinery and equipment weighing over 2,000 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pounds using hoists, dollies, rollers and trucks.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Routinely performed preventative maintenance on heavy equipment and reduced machinery downtime 80%, saving company about $25,000.00 annually.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Used knives, scales, wrappers, compactors, garbage disposals, pa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llet jack and hand trucks.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Set up and operated production equipment in accordance with good manufacturing practices and SOPs.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Evaluated production processes and equipment to find opportunities for improvement.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Assisted assessment of finalized product devel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opment to maintain QC standards.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Calibrated and adjusted equipment using tools such as calipers, micrometers, height gauges, protractors and ring gauges.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Complete control of the plants overall function. Batching the material in various mixers became a dail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y and all shift task.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Performed site evaluations, customer surveys and team audits.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Juggled multiple projects and tasks to ensure high quality and timely delivery.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Conferred with scientific, engineering and technical personnel to resolve design, research a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nd testing problems.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Used specialized tools to take precise measurements of various aspects of samples.</w:t>
      </w:r>
    </w:p>
    <w:p w:rsidR="00F915CF" w:rsidRDefault="00843AC6">
      <w:pPr>
        <w:pStyle w:val="divdocumentulli"/>
        <w:numPr>
          <w:ilvl w:val="0"/>
          <w:numId w:val="5"/>
        </w:numPr>
        <w:spacing w:after="6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Developed and implemented best practices for defect prevention and continuous improvement.</w:t>
      </w:r>
    </w:p>
    <w:p w:rsidR="00F915CF" w:rsidRDefault="00843AC6">
      <w:pPr>
        <w:pStyle w:val="divdocumentulli"/>
        <w:numPr>
          <w:ilvl w:val="0"/>
          <w:numId w:val="5"/>
        </w:numPr>
        <w:spacing w:after="300"/>
        <w:ind w:hanging="452"/>
        <w:rPr>
          <w:rStyle w:val="span"/>
          <w:rFonts w:ascii="Arial" w:eastAsia="Arial" w:hAnsi="Arial" w:cs="Arial"/>
          <w:color w:val="494C4E"/>
          <w:sz w:val="20"/>
          <w:szCs w:val="20"/>
        </w:rPr>
      </w:pPr>
      <w:r>
        <w:rPr>
          <w:rStyle w:val="span"/>
          <w:rFonts w:ascii="Arial" w:eastAsia="Arial" w:hAnsi="Arial" w:cs="Arial"/>
          <w:color w:val="494C4E"/>
          <w:sz w:val="20"/>
          <w:szCs w:val="20"/>
        </w:rPr>
        <w:t>Wrote detailed reports outlining performance, quality and def</w:t>
      </w:r>
      <w:r>
        <w:rPr>
          <w:rStyle w:val="span"/>
          <w:rFonts w:ascii="Arial" w:eastAsia="Arial" w:hAnsi="Arial" w:cs="Arial"/>
          <w:color w:val="494C4E"/>
          <w:sz w:val="20"/>
          <w:szCs w:val="20"/>
        </w:rPr>
        <w:t>ect rates.</w:t>
      </w:r>
    </w:p>
    <w:sectPr w:rsidR="00F915CF" w:rsidSect="00F915CF">
      <w:headerReference w:type="default" r:id="rId10"/>
      <w:footerReference w:type="default" r:id="rId11"/>
      <w:type w:val="continuous"/>
      <w:pgSz w:w="12240" w:h="15840"/>
      <w:pgMar w:top="400" w:right="700" w:bottom="400" w:left="70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3AC6" w:rsidRDefault="00843AC6" w:rsidP="00F915CF">
      <w:pPr>
        <w:spacing w:line="240" w:lineRule="auto"/>
      </w:pPr>
      <w:r>
        <w:separator/>
      </w:r>
    </w:p>
  </w:endnote>
  <w:endnote w:type="continuationSeparator" w:id="1">
    <w:p w:rsidR="00843AC6" w:rsidRDefault="00843AC6" w:rsidP="00F91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5CF" w:rsidRDefault="00843AC6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5CF" w:rsidRDefault="00843AC6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3AC6" w:rsidRDefault="00843AC6" w:rsidP="00F915CF">
      <w:pPr>
        <w:spacing w:line="240" w:lineRule="auto"/>
      </w:pPr>
      <w:r>
        <w:separator/>
      </w:r>
    </w:p>
  </w:footnote>
  <w:footnote w:type="continuationSeparator" w:id="1">
    <w:p w:rsidR="00843AC6" w:rsidRDefault="00843AC6" w:rsidP="00F915C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5CF" w:rsidRDefault="00843AC6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5CF" w:rsidRDefault="00843AC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55727A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AE60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3A9D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B43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38E0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0AFB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E453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30FD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7EE9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8F4A8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81D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B685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1C62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6C02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A426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9C4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448D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8AF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973A2C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86C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A8FA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E227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EE36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B28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C409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A6A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E07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0EFC3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1A63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701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8801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0657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0C4E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684F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FC69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CCD8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95AA03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5E9A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F0A1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DE79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88A8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22E1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B6D2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EA30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EC0E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15CF"/>
    <w:rsid w:val="00470BAA"/>
    <w:rsid w:val="00843AC6"/>
    <w:rsid w:val="008B3F3D"/>
    <w:rsid w:val="00B23103"/>
    <w:rsid w:val="00F91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rsid w:val="00F915CF"/>
    <w:rPr>
      <w:color w:val="494C4E"/>
    </w:rPr>
  </w:style>
  <w:style w:type="paragraph" w:customStyle="1" w:styleId="divdocumentdivnameSec">
    <w:name w:val="div_document_div_nameSec"/>
    <w:basedOn w:val="Normal"/>
    <w:rsid w:val="00F915CF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sid w:val="00F915CF"/>
    <w:rPr>
      <w:shd w:val="clear" w:color="auto" w:fill="434D54"/>
    </w:rPr>
  </w:style>
  <w:style w:type="character" w:customStyle="1" w:styleId="divdocumentdivname">
    <w:name w:val="div_document_div_name"/>
    <w:basedOn w:val="DefaultParagraphFont"/>
    <w:rsid w:val="00F915CF"/>
  </w:style>
  <w:style w:type="paragraph" w:customStyle="1" w:styleId="div">
    <w:name w:val="div"/>
    <w:basedOn w:val="Normal"/>
    <w:rsid w:val="00F915CF"/>
  </w:style>
  <w:style w:type="character" w:customStyle="1" w:styleId="divCharacter">
    <w:name w:val="div Character"/>
    <w:basedOn w:val="DefaultParagraphFont"/>
    <w:rsid w:val="00F915CF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sid w:val="00F915CF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rsid w:val="00F915C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SECTIONCNTC">
    <w:name w:val="div_document_div_SECTION_CNTC"/>
    <w:basedOn w:val="Normal"/>
    <w:rsid w:val="00F915CF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sid w:val="00F915CF"/>
    <w:rPr>
      <w:shd w:val="clear" w:color="auto" w:fill="434D54"/>
    </w:rPr>
  </w:style>
  <w:style w:type="paragraph" w:customStyle="1" w:styleId="divdocumentdivaddressdivnth-last-child1">
    <w:name w:val="div_document_div_address_div_nth-last-child(1)"/>
    <w:basedOn w:val="Normal"/>
    <w:rsid w:val="00F915CF"/>
  </w:style>
  <w:style w:type="character" w:customStyle="1" w:styleId="sprtr">
    <w:name w:val="sprtr"/>
    <w:basedOn w:val="DefaultParagraphFont"/>
    <w:rsid w:val="00F915CF"/>
  </w:style>
  <w:style w:type="character" w:customStyle="1" w:styleId="divdocumentdivheadingdivsectiontitle">
    <w:name w:val="div_document_div_heading_div_sectiontitle"/>
    <w:basedOn w:val="DefaultParagraphFont"/>
    <w:rsid w:val="00F915CF"/>
    <w:rPr>
      <w:color w:val="434D54"/>
    </w:rPr>
  </w:style>
  <w:style w:type="table" w:customStyle="1" w:styleId="divdocumentdivsectionbgsectiondivsectiondivheading">
    <w:name w:val="div_document_div_section_bgsection + div_section_div_heading"/>
    <w:basedOn w:val="TableNormal"/>
    <w:rsid w:val="00F915C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paragraphnth-last-child1Paragraph">
    <w:name w:val="div_document_div_paragraph_nth-last-child(1) Paragraph"/>
    <w:basedOn w:val="Normal"/>
    <w:rsid w:val="00F915CF"/>
  </w:style>
  <w:style w:type="paragraph" w:customStyle="1" w:styleId="divdocumentsinglecolumn">
    <w:name w:val="div_document_singlecolumn"/>
    <w:basedOn w:val="Normal"/>
    <w:rsid w:val="00F915CF"/>
  </w:style>
  <w:style w:type="paragraph" w:customStyle="1" w:styleId="p">
    <w:name w:val="p"/>
    <w:basedOn w:val="Normal"/>
    <w:rsid w:val="00F915CF"/>
  </w:style>
  <w:style w:type="table" w:customStyle="1" w:styleId="divdocumentdivheading">
    <w:name w:val="div_document_div_heading"/>
    <w:basedOn w:val="TableNormal"/>
    <w:rsid w:val="00F915C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ulli">
    <w:name w:val="div_document_ul_li"/>
    <w:basedOn w:val="Normal"/>
    <w:rsid w:val="00F915CF"/>
    <w:pPr>
      <w:pBdr>
        <w:left w:val="none" w:sz="0" w:space="13" w:color="auto"/>
      </w:pBdr>
    </w:pPr>
  </w:style>
  <w:style w:type="table" w:customStyle="1" w:styleId="tabletwocol">
    <w:name w:val="table_twocol"/>
    <w:basedOn w:val="TableNormal"/>
    <w:rsid w:val="00F915C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sectionnth-last-child1">
    <w:name w:val="div_document_section_nth-last-child(1)"/>
    <w:basedOn w:val="Normal"/>
    <w:rsid w:val="00F915CF"/>
  </w:style>
  <w:style w:type="paragraph" w:customStyle="1" w:styleId="divdocumentdivparagraph">
    <w:name w:val="div_document_div_paragraph"/>
    <w:basedOn w:val="Normal"/>
    <w:rsid w:val="00F915CF"/>
  </w:style>
  <w:style w:type="paragraph" w:customStyle="1" w:styleId="paddedline">
    <w:name w:val="paddedline"/>
    <w:basedOn w:val="Normal"/>
    <w:rsid w:val="00F915CF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  <w:rsid w:val="00F915CF"/>
  </w:style>
  <w:style w:type="character" w:customStyle="1" w:styleId="singlecolumnspanpaddedlinenth-child1">
    <w:name w:val="singlecolumn_span_paddedline_nth-child(1)"/>
    <w:basedOn w:val="DefaultParagraphFont"/>
    <w:rsid w:val="00F915CF"/>
  </w:style>
  <w:style w:type="character" w:customStyle="1" w:styleId="jobtitle">
    <w:name w:val="jobtitle"/>
    <w:basedOn w:val="DefaultParagraphFont"/>
    <w:rsid w:val="00F915CF"/>
    <w:rPr>
      <w:b/>
      <w:bCs/>
    </w:rPr>
  </w:style>
  <w:style w:type="character" w:customStyle="1" w:styleId="datesWrapper">
    <w:name w:val="datesWrapper"/>
    <w:basedOn w:val="DefaultParagraphFont"/>
    <w:rsid w:val="00F915CF"/>
  </w:style>
  <w:style w:type="paragraph" w:customStyle="1" w:styleId="divdocumentdivparagraphpadb5cell">
    <w:name w:val="div_document_div_paragraph_padb5cell"/>
    <w:basedOn w:val="Normal"/>
    <w:rsid w:val="00F915CF"/>
    <w:pPr>
      <w:pBdr>
        <w:top w:val="none" w:sz="0" w:space="10" w:color="auto"/>
      </w:pBd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0B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B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Smith</dc:title>
  <dc:creator>Owner</dc:creator>
  <cp:lastModifiedBy>Owner</cp:lastModifiedBy>
  <cp:revision>2</cp:revision>
  <dcterms:created xsi:type="dcterms:W3CDTF">2021-01-11T21:29:00Z</dcterms:created>
  <dcterms:modified xsi:type="dcterms:W3CDTF">2021-01-11T21:29:00Z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e3c27a60-08d9-4f4d-9f1c-8806fa5c2dd0</vt:lpwstr>
  </property>
  <property fmtid="{D5CDD505-2E9C-101B-9397-08002B2CF9AE}" pid="3" name="x1ye=0">
    <vt:lpwstr>4DkAAB+LCAAAAAAABAAVmbWWg1AURT+IIriUeHDXDrfgztcPU6QcVua9c8/dmxACzAsgDrEQhKAsIsACDsI0xWEYAmEwxqm+Zmx4lXVxo2rGI67eDeyF5skVKVcJAYI8mdI2c0NhLToks0ehSOjqnv9OGUC+a3sd4Uxh1VWOUxWgJLYxHho4vMx7CdQluB5STsfaSm5cnv5RhPC7rU4o7QnK+3YIkXm54p1DU7LpiLuPoizfWMbybB/D2Ras85E</vt:lpwstr>
  </property>
  <property fmtid="{D5CDD505-2E9C-101B-9397-08002B2CF9AE}" pid="4" name="x1ye=1">
    <vt:lpwstr>uDEVXQ8242M5l40omMuu5CxxxCY5dKiLGvYaGnZyf3LG6Ydth9wD4F+qE6NPVWokTbENRM0B4EXk3m+QMnjo0B3DC8AOAHw5xn/ryhNhIeidRrYXwy1PMiNUE1QgQuqgVsvKb70mN1C3wM1MEkpO+B7A+bqZyVrXbJUR/vnYiIn8W6xtie/ek7p6S4eOOyZJsOdYAxG9tTrMZ2PjoPH7s54t9pTnpZybRwadYwJOFo76ucMIrudZSDJtJ5DZnDX</vt:lpwstr>
  </property>
  <property fmtid="{D5CDD505-2E9C-101B-9397-08002B2CF9AE}" pid="5" name="x1ye=10">
    <vt:lpwstr>778cK9esvLjHajK+FtBOEBm8yVUZY+HEOZxl3aKPJWB4iyCNmBut5NWt4R3qxwRWs8RU3oFFfS2FDEXVs53FWa2GylWH2iAaBy7V6EOo6uPBzaRr7pHd9kzedGiDHjzxCUVxzA7+6xoXJ4aSewTtTZH/rdfGj1yyoVOWTeUH/BKGjh/UFd4bAcKq4FxW5+h08LYpJ+56yeaT6e9YyZark1vzIAYRMyy+vX3AeoU+DgrMTO80WWm8cAATzWMOaLe</vt:lpwstr>
  </property>
  <property fmtid="{D5CDD505-2E9C-101B-9397-08002B2CF9AE}" pid="6" name="x1ye=11">
    <vt:lpwstr>7p1PZRncHEt5QoZUOTHgzZXnPmnvmOZfyYOEO0A56FMVb/oIXVq/pwF6uEm5nPA2ahIABPsWG1HcSzoFDqmgSweeJ/h8Nk3F02c33dAKE6Yz9idLyrEFyPrDWZz1Ef4oi8P07QlDmjHWHKKPote1AfBItPPfcee1S/Gr3w1+qmfK559rOqKOSGfPqL0oi++6oR3U3lS4ie5Yq8GUI4NKal7+xOCl6SZb2dILsZqyG6beYTX5rXN4wsqbgVfbv/o</vt:lpwstr>
  </property>
  <property fmtid="{D5CDD505-2E9C-101B-9397-08002B2CF9AE}" pid="7" name="x1ye=12">
    <vt:lpwstr>DNfjyyAXs2KhBAN9TkcgU+MmQlHWVZFkQhrm3ZA+pttdBJNTEcbOqJX4nCicfxb9UfO3nOIP3lsjJ8ZfG2WXZmGNGXoibvxoviY3N57Y1kcEJrfM6N0UU5ecaDPGZOA7hrEU3MFsb1Xtld73a9iTxo+dk3qfadTifefGwC76jTrNL0qsCht6Ie2CGIFrzEBR1kzMIoCKzi2M3C3Y1tRxYCmqWCU1DHdlcLfrDuFf3fpQBqsTyCmR3gt+DfpNBmY</vt:lpwstr>
  </property>
  <property fmtid="{D5CDD505-2E9C-101B-9397-08002B2CF9AE}" pid="8" name="x1ye=13">
    <vt:lpwstr>8AN+a7Ky4+YrIf8VlrzBd+fYcjs9m/I4UpUjh7vR0tnZAqFB5U+iA7GyXo27EqAdud1zvc4OZlgVW4VvRODIpIAQmkJkowQbtQnzD5Ona6Upw77Mpm2UHQqBrl30irM0QEFGAaQtHoLi+ZpTsNK9Cv+g3VwP9+2R0ERBkAr4xy4RYtH9zqdtnba5Qc1MvmRmm1TuMPAPmx2tHwoqsnj6JYYne6jKdiOwJAAcc0JtRUWOvwpUZ7ufgu4bCO3Sc50</vt:lpwstr>
  </property>
  <property fmtid="{D5CDD505-2E9C-101B-9397-08002B2CF9AE}" pid="9" name="x1ye=14">
    <vt:lpwstr>hw45WGwMDvhcEjSE2a6O4Bgorn001DLEoXGeBJ6bdRf7k7J3bji+iqxMdSIqgXa6TE+09+saKPfr/E6B+wccsD8SXQDfiatZDsazbBqZavw/EQ44Ny84zytMSe9lyVmQhWn0Vh6vInsWot4BhWJoXjYRYfevBtrNBE/1z04Uv6kitglSfOXfhNBatXJyu5SwAsI3PgpBa5CTKw2INwUSW1F60a5eXpbB7+pZUWYBD1WMDvowIP7jJCHuVRlpiAX</vt:lpwstr>
  </property>
  <property fmtid="{D5CDD505-2E9C-101B-9397-08002B2CF9AE}" pid="10" name="x1ye=15">
    <vt:lpwstr>HHsSTfHaoV7r/i/ASzy9Psi8+AROICNQl35rDJgaRQVIMBsnrDzjjkSHbJaO8uyZP6i6Q40+mMykmkwdyKIr1Ap4SWMatu1wMEljx0960oh17OUH5rK43RzkOYhPPWSwYvRfvOw6676lpPESMOtDQfAfNinNakQOK4zqZMFHHdOpsKeUhsHxy5mzPe30dRIX+6BZ56z3Ljb85Xxq6zMI1DfS4NitfwGu7Yz2VdD+TUhpenLUKAW1dYIrfYekbVH</vt:lpwstr>
  </property>
  <property fmtid="{D5CDD505-2E9C-101B-9397-08002B2CF9AE}" pid="11" name="x1ye=16">
    <vt:lpwstr>t+poQjNvO7xnC+kvowCcw6z1QzqBY/aTbBXwo0KhR4wpaWmC2yWPgNoORe88BsXUPB2tvH/gzY6Q0pSkxTgg5L38q/txbMwU9RljPnzOkJ5+5GJoUzzyM/btEPs+++RyZf7Ox5XreOUVc2xSpvQcg/izs5YeBF2wqhZsBDgucYWxvg4iOldXtHU3AL+T+3V4V9rLaJl8sDQZfrZtFbOHnOmBA8i/1PRg+PSiImujvITWL+PF+HjRZZxRmCIolhq</vt:lpwstr>
  </property>
  <property fmtid="{D5CDD505-2E9C-101B-9397-08002B2CF9AE}" pid="12" name="x1ye=17">
    <vt:lpwstr>bWW/VnWm2Xi9/+X7hmAG6232bfmHLRPo5GDM8TTNTEYa2+R19vZPAkvdeh8KAEfTgZS6Ph/YxqbBUB8rPxxmFmzNx/jafpJi5XhRQCBopDrYMZBVBw0cBBpLQ9lezsPf8fDdq/I70J2u75+R8dQVRBLt3P8guAHjqa3VWhxNVjbDyGWcNBkgdq2uAU5njdMaeD1+bmTGCcHuicx24IvwYmKo4SE5fk7gjsmeyJqY7syqe9Xx8hOrltjM8A+1qZ2</vt:lpwstr>
  </property>
  <property fmtid="{D5CDD505-2E9C-101B-9397-08002B2CF9AE}" pid="13" name="x1ye=18">
    <vt:lpwstr>pUTn7Ch5ACRFI+s1tIJttuEONnxYg0WgZJtEQW7zEQc5TLcBVwqgFfh0cgYWAqatmzbf09zA9TExV2wYpu0qQzWaybaEcYfo9P/zNbJb6kKYot5IPhBbMz7O5u9zIpTjFtNP3t1M2eHudD9OZ5TNz9IPnGabf7ORYvisk5pJz1ecjiekQ0YTq0mFSNe4gHftGYDiAM6dws+8nc96N0Mwq2YhcztJKkNLuls7Atw2qvwhLAWgPf4c+gIi1g9aZl6</vt:lpwstr>
  </property>
  <property fmtid="{D5CDD505-2E9C-101B-9397-08002B2CF9AE}" pid="14" name="x1ye=19">
    <vt:lpwstr>J4ZThVBwfyFPh8cD7n7MZubroJRadgavYfBwzZdmcK0q51KuUy/oUAu40qjMSZD3eQXEDcZzNgBK1jgkoqC1wgbMyY5Dd2J0czrFJryQ7RnV2pgqBlFmR2qte4xUZbXcur2CjG6r3k+OclOA/HRNoiM4vloG6Iv6ZfXJQLdzx7qRb7nwbstbO/BYz0uptG2DeBthDy28oi3uLoc6YT2NHHOQRhZmS80gKEdOstz1ssf1bzmoODi0HDimuQt7Pc9</vt:lpwstr>
  </property>
  <property fmtid="{D5CDD505-2E9C-101B-9397-08002B2CF9AE}" pid="15" name="x1ye=2">
    <vt:lpwstr>Tuv1bxXX1WWCB020loPFOvGjwt2qz3YkActsr6fiaYbZNQglvG5CX6KqzLFU4RUXLUefAYH66hmFK+wIXe5r+leCfRN9Uf8WldwGo0KYM2Fb4E0PVcGLCsxH9qtvklm5fZBdsB0BbPDnQtY+YsuamFHT03MdYWmnlCHJpK7g4VQxfhtGxzOeVuP8fvdHESNLAEK/3bJ3PtpGaGWCkV6aoquyHed7dNRQ5izhEyWQ+QnycAhbS03tIOccq+Jvrx6</vt:lpwstr>
  </property>
  <property fmtid="{D5CDD505-2E9C-101B-9397-08002B2CF9AE}" pid="16" name="x1ye=20">
    <vt:lpwstr>7dEzVzYG07uPb/b1XiZ4RMhQoondTJojL1ykUeoHsgLjFl//GeH8BsmzwIZwqQavfK/VF/X8FsCaXJ0R0FVzqVOf/TylkxdFHb+akxkG0A9oj5/TTmyiLsKiRh6J6cLQC1REdWPT9EEklTTu9KYcBU9IbqBHmhA/ispTfbye2rukphKSQ4hUq0fAghknpyJC1kakuXv/WJIBDEgFpFkFmvwy5sElp7HCcce9VMSCbpjlED1/LqVm8kWFtCBaWwi</vt:lpwstr>
  </property>
  <property fmtid="{D5CDD505-2E9C-101B-9397-08002B2CF9AE}" pid="17" name="x1ye=21">
    <vt:lpwstr>XWE+enN1JddPTw3XdPmCpJYltM3AbcF5JHNwc31L6KoWCbAg6OhuUnxFIYfILyK9MkUChCB2dLJzhcR3VOqtfBwbn9Y6AWp1rlJ1q4hTUQmmTXtsOMTMEmHmTpJhow6IlvLk4tkNq2mBteJ+JnP1tFKiWUjnfFzCye1+lcWSKaue7Iz8sPhF4g5x6JddPT9S2AmptpXcJyY46k3Z9p0TSzrlqQyAg2n2kXhuaGNHiUbPExSaYzvQrVrUAray9jo</vt:lpwstr>
  </property>
  <property fmtid="{D5CDD505-2E9C-101B-9397-08002B2CF9AE}" pid="18" name="x1ye=22">
    <vt:lpwstr>TCcwZVIcK2nUj1ERDAZ6MqXoVpov9IHcr9qNwNHlvXVrv7ufGWtu/1nWA2+DaUz/wGyUl32mb9yWF2gaSoIASkQvxYesiw6WQBYOJXyLv9PQPjEHZWro6M8UEQy2rwm8FioIMEwjJnRL98nSP7+g0miTmhBtBpi9eGdw1DNJ56smJ4ZPho1HjqaQuWr1Qcnm3RnCirQfxOF5nGLCqTyM+6hETHVkih8TzVJtZd5TqzS1MvkLd+vhoWUXGfWNIdX</vt:lpwstr>
  </property>
  <property fmtid="{D5CDD505-2E9C-101B-9397-08002B2CF9AE}" pid="19" name="x1ye=23">
    <vt:lpwstr>W7ZbQBGGGDv+7Mrr/Ks0aRbPaMG7ZFW67M+8GRpeLhLER6pxdf562nMFO/07KSbPhx6nKlwdfjfOR+3q4PX4dcX3NOSF9gTuQFByEgZgOXAY7x1MgiQuCc3hxcUT11CM+Aawu6jO+QaJ/S17SpZXg3k52wUHlmQ+NnSz9IzPByx5XYMkwznx0/oU3f+/L+8cgDrbrWvdIClWyB64IGflFfHx5/WmAFxj7t6bUVYoUhVP7wUlEAJ117pl9ct8m7V</vt:lpwstr>
  </property>
  <property fmtid="{D5CDD505-2E9C-101B-9397-08002B2CF9AE}" pid="20" name="x1ye=24">
    <vt:lpwstr>wu6iIjZzxyKVH1YdAlhmvzpRTC6Nj3cqUtAX6FXP1ufrg/5C5C3xhappsA1GKhFwb309J3+m/MTzxBXCMA+a343CUS1G1ZkfIlwwt4nyOLtmQ9bxUFsxq0UaHJQy6br73kZEARwyqHRj4YSWZyC2Z2vRsjy/36vMEasZPzaADJXaxMl6DIByYx4Oq8Eyi5U+f1OLJ9CpvOo8ttHhKItzU4C4e/IMdZGwZrmXbPIoLssauGjhcJJWWJ6Ksgv5fKU</vt:lpwstr>
  </property>
  <property fmtid="{D5CDD505-2E9C-101B-9397-08002B2CF9AE}" pid="21" name="x1ye=25">
    <vt:lpwstr>1cYT3RsNHJwT78V7h+v6YUyk9/6D0NcruFeSg+Fb9b+Qw5URsQ2v/PhSoQrdjDftk6bb/A144oVsE/Vq/Z0i5zrmCBIALgYByBTzYL0rBvz6oCIiz8+NE7UbrXf/TOvwnSsOzxDzNEJ5lIzcoEKhBJmlNcIJbf0f3xr3I81LhK2U7Cqfgz1Ktaj0AdE7krPv2w55gL+DXhfHB7WRD+LlhgdkNykMF4fiVyB5KGq4nhrJ2L6EsG2qnRZ6RKVUffj</vt:lpwstr>
  </property>
  <property fmtid="{D5CDD505-2E9C-101B-9397-08002B2CF9AE}" pid="22" name="x1ye=26">
    <vt:lpwstr>HVxanvEJU3sFDgCrY/fbENgrCHJF0xFSKIrXG+Kx698NTOkFNAwVgI2SLmAQkb7Z2DQoeIW0xOXowbs7FSHDyTDoO6IFUQmK+HJsPdEcwC4b2ofrMPubxvsdOJ4pz3nuEPzMwmgfkJAhrwzatwSW+yj8X5YDsbym0mY6iDC5OtQnyTtMcarNa7zVuVEP1m1w4szByCz1lVhlRmvmLXp+ptPixyxdHWuvlLH3XDKi9ZWnGGoQ189j6Ws25q/NgzH</vt:lpwstr>
  </property>
  <property fmtid="{D5CDD505-2E9C-101B-9397-08002B2CF9AE}" pid="23" name="x1ye=27">
    <vt:lpwstr>tO0+ikfZc1wiYyZXQWQAMqgjMrhK6dH+dvvrbLtPnEoujYCIlrym42n09KrV2GmbLlP04kMLu5sxu6NF0N1JutbGpfmvkafhrukWK18BXpa6yCIuql9cLsUC3kyFcOqxCKrOpSJZ7PwXYxacKwID/zn02h4fpqnMbGu0yv5yqv1BRC6v8VETcj4EEF4tSDxsPE9pUe9v4gFgiLf19f0KbCD6UAPS/y4O1o0+u6mTdsFzjbfGtKMyXNLDFXXivmI</vt:lpwstr>
  </property>
  <property fmtid="{D5CDD505-2E9C-101B-9397-08002B2CF9AE}" pid="24" name="x1ye=28">
    <vt:lpwstr>iRw5dKdf8cpq7/RnvImfpmj9yGQtzmdhWIOvV6fw8fNQ3cH4VPPvVctvTRy93lAoeeZjUfTH5HNrpZOtx7Lub61LbPDVWKKzUdyOfoIfhifK54CFBv7KHEIwrw5UjnQ/Ca2k5CQ9Eq1Ky32GlJKo8nVw+goQ+CnlH3xx/HxPgWfPB7nnyh73E0pSkv3Nvc7FRPHNBHcLadDiBREBVVchdlHDmr3yjEq+c78eA/RjbTGkK59s5Hi1+io/+5dcota</vt:lpwstr>
  </property>
  <property fmtid="{D5CDD505-2E9C-101B-9397-08002B2CF9AE}" pid="25" name="x1ye=29">
    <vt:lpwstr>1Q1EznViJtYdBUzlgcaHbAIt06WyiXGMWbDsGVa50W8cB6okjb8Ky7TvsewbkMSNJGpgkvImon0np0RDMbK1c5k3fO4xIxJreS1WYpIFeJSIE2h9NvDNQiCjhm7MOkkzOnedefCvrNYBoFWoVy/MPJtUrpE2vrtBKbM2xe7SmKDs5pI8oMA7BTOAd/JP5aNInJ/UgcjZXQmL0CmZAhD3CdaobfYXZ3QsHjkDWQTJWZGEenBEMtVe477GgBLWquB</vt:lpwstr>
  </property>
  <property fmtid="{D5CDD505-2E9C-101B-9397-08002B2CF9AE}" pid="26" name="x1ye=3">
    <vt:lpwstr>dzYV33TbmqCzrvIVZxftWY58AM+VbwzMvor9Sc1ORO6nB5y06VQQGXLY5v/AJ3M8VvZ66Hkn2VwmzaPmFY6cY9QF6ZfGhLnq8zKxYVWHcvDUFnyzLpttT+X3vovKR0fZXAyMlZM45OrWAk3CVnIbpQFm3kAMG4BnrLu0EO/UepG7YMqVI/rKZ35to8w7G/To3zIWkfUZBbVM99wA+9kpQFUzUiI4J8dbuhWlOZ1OLt9V9MYLQ5TW+zM6V2j0GeZ</vt:lpwstr>
  </property>
  <property fmtid="{D5CDD505-2E9C-101B-9397-08002B2CF9AE}" pid="27" name="x1ye=30">
    <vt:lpwstr>Lpuhy2GeskKYCHTavvwlj/xqo/mM89fl7GH3aYDE+KkfToADL4/u7xCY1ppq2UofOn2DwKQcE41HHyxLsowOOWR8ZBCkhDfgVayt5Av6hzEswiLzm71XXplCKPfcz2uKI6K6czwbINVNjpQx3Sbz0sDXiWf/Dajcbm5QPh9gRkkivgGdTSi/AJBpNO9zMFKDePkeHcV4IM18/P2UCWAgZRsXWHm99ZfOTZnrhOx3+qoFALmqVfg04A6PfOmHy13</vt:lpwstr>
  </property>
  <property fmtid="{D5CDD505-2E9C-101B-9397-08002B2CF9AE}" pid="28" name="x1ye=31">
    <vt:lpwstr>4Sn8d+H1HBhc8CfcRpTvXR27o2eFtbUiB/lcVsAsKkETtPAq7xCmOka65vihQzzVFzoaaQuO7EzxfvIAFjUWpk7WPUwS5PPF7kZeuFBtscJJ/aG2LxDdbKS1n5NG2xegmKMYGibczSl6S0zdX9+wuoG1DqH/byR8q+He93C7iNEf8nT0hekoD+GlQ8DWd5+fumRvXXo/7eVRYDO4f4QHcKJey/V1pEZH2QyXhUEnwEJbr+MnfrXjHQeMgn4KUYX</vt:lpwstr>
  </property>
  <property fmtid="{D5CDD505-2E9C-101B-9397-08002B2CF9AE}" pid="29" name="x1ye=32">
    <vt:lpwstr>JrLrAhpNJ3KOEWAfIom+n28O/JH1h92K7pEZoCgYo2N3CHB9sRj3+AcdtC3xFEkWEj0WNpYowwNccsG0tH8w/nMKlFoXAtbpTgBIp8GpvS6gdCrv+ku/d7WDTpraLTuPvyRWwHkAih7iTnyfhkURhLub/UGKOC3AXAGZ7iQ7PicZRepvbEGKVlSSH7tulCxfK/xtjzo6I+7lQbFd96FtdJup0KxSvYwn2X65dyy9cdKcyp0DKsq3jfNrV3yfNSj</vt:lpwstr>
  </property>
  <property fmtid="{D5CDD505-2E9C-101B-9397-08002B2CF9AE}" pid="30" name="x1ye=33">
    <vt:lpwstr>2q/gZ38u6xdUPaMd5nYpQ0fW0BaZ9Vwt5eehSX8PI/PjkxpLrBk1GoG+UtH/LIzsjB8PT8cFDknMeD8mNou4E6BXl4Wsgl85eWo315o9HmPdAvQxUSpk4IvdKCp+N6VHoKw5FYP5DMwaAa2oafzhk646VT2b4c4q/q42LAJzA8TvXtWSFnwOhg8vx+NFDCLFQPp3MMZmFCbIQfknqqg8Y2Bgd4d1XY51CKUjpDUkhKP2QECJ8soSIcEo3vIlij6</vt:lpwstr>
  </property>
  <property fmtid="{D5CDD505-2E9C-101B-9397-08002B2CF9AE}" pid="31" name="x1ye=34">
    <vt:lpwstr>pb+0FPb3owHkF7yVQHORgvQA5UPzriPgtPnVsqC1SFKUJWU0uySyJJ4gTiXUK9YrdGGXU+uueH8cQYgTIc/Gy/bTWf988D6OCN2PRPP1uUZjO5ZyfPZjgeHEpo8FYg3/lN1RpblXXwVgp80soJyUemmho4sg5SpR364X7I9KGaLAOf5ZcP8fEq2Wq5dnc5ToEn+tJri7y/kOS2p5/dBEkWTB06b+XXnXd+xvh+U4v3chppkCCefRVqA9h0jerHR</vt:lpwstr>
  </property>
  <property fmtid="{D5CDD505-2E9C-101B-9397-08002B2CF9AE}" pid="32" name="x1ye=35">
    <vt:lpwstr>ulMMnSzv5kFZav+C6GrRx+My92o+/0GxpZx/y9BD4mgSpBpSf6QmzUra4ocjLkfoas9nSclYSCjD6Xe4/IqvItwDpaCsNHeS7/xUBFfcrAPvYKmezcRRKIVH0+TN1o+64ezpzNcU8FADvZ0QQN22Fcx2mYtkqlsX/0ZhxoIh3yif4Tt6V2KD6wxNClQSA8cuG3JELBO9Fem0DzSkuHQz+5hsIgfQH3u0Oh+ARcMd3Au8XcxArNI5RV749MhVFcf</vt:lpwstr>
  </property>
  <property fmtid="{D5CDD505-2E9C-101B-9397-08002B2CF9AE}" pid="33" name="x1ye=36">
    <vt:lpwstr>Rgl04op9Iwcvjwkic2OZDaUp/F5Gi6VrLhpThfRvKj+AheTIpol1hfqanxkjRHAw4Vq6hn5VQZCrdDFse/ty+Sivv1SkASO5KeskqwdGR4bBa5fUgQ73K43yqhuhv19lMLfISB3NH9/1Xbsq3nqdjFhKsO5P/aH7aimZb4TYaDjK6BVHY4/dY72ZpVEM4e3dm3+K2fXRibnF+JbzTK/hJ9weKrJBvGWUdaoQE/Tdn1NwNzAK2MvqI4n3cT5zUks</vt:lpwstr>
  </property>
  <property fmtid="{D5CDD505-2E9C-101B-9397-08002B2CF9AE}" pid="34" name="x1ye=37">
    <vt:lpwstr>yt5KyA05H2DEcRgNiAltE4uOjoCQYelUTK/2M6rgu6WGcp/owSeZXYsJpIQNcKMC4BADZtCAYg6MR44D62JDw3OCEXxZ4Jsi/m1/kDzGXylYmUrpE6YTYn2jf6Ihnl+tDBV4TVKBuf5dNwuotO4wKkGSGj204oHe3E9uh+Xq2/oPfE6ToRiT3Gh1mo4azyG493sYX9blRQx24kT/1Emtyu7P4j8DN2IeOzNeoMzswsG/KCnqnSkjCvRkGtRp3Oq</vt:lpwstr>
  </property>
  <property fmtid="{D5CDD505-2E9C-101B-9397-08002B2CF9AE}" pid="35" name="x1ye=38">
    <vt:lpwstr>pJK2KVOIsEEDWk0tpBENmeIXyYQVsSA6EZz5u8u7bn9n6XmM8x7cF2Coj448jPvU9myKR37+UdziOOpMlp+zl7aIAwsDhUsy/u9Xu7/VMV+SInI4jODq0Ewjs0rqQqMdo15TPv3qeDDyLMddSBISeaz3F1O4gQGWxzmJWxB9tc4TarOecwkVhKiqsSOpQwJ+qtiEP73IG2JML9LXjFs7g63btC9deuDgT86MTjSK8UutFDR0bUkzFkuoCK0rnk7</vt:lpwstr>
  </property>
  <property fmtid="{D5CDD505-2E9C-101B-9397-08002B2CF9AE}" pid="36" name="x1ye=39">
    <vt:lpwstr>Oz6d4lq2sRL/EmXKWyWKVmfjBvNh0oGJCFykdK4z3So4rbjC2JgKmK7iQ5jGzLXF6ZqNhTx5GEDQd+LSXpRtmp+5SMVW8xbGT82FOr77cFTWDdRp9wwNxCaeooIflTSnUQwc0JqJavgtfHoeboe/VV0ANevXzR1zUqoFAfDsL2fnUDwqutnW8VKKblBNwMBgMiHdOuHlfd17yofi6ddTqKJX0eWILkFT/qFMnGXjzqoHSvkopKj3sulhTCqlV+f</vt:lpwstr>
  </property>
  <property fmtid="{D5CDD505-2E9C-101B-9397-08002B2CF9AE}" pid="37" name="x1ye=4">
    <vt:lpwstr>lbWYtm22NFDOlWv8MyoYzY/ssLAm84YAGCAyfJ/7bVhSdHJIK2BX75jNGg8VZc9O4QWskSrHAjNmpyK3aQwld6ujn/DPJ0/5qtDkjl/fyFyKrxPVYEPAOd3qqdwbEuZpNVnRcNE6uxEybYzAdu0coWQyOHS6nVRf+EJVZ5KhEJN3zdA/ZAnIBp8HQ1lsMqc7eNJJV07Ht5b/3EznebCoHgRZZNgQn+boqwG0FSLP9yVXzaIld2hSEb0RizNTcEm</vt:lpwstr>
  </property>
  <property fmtid="{D5CDD505-2E9C-101B-9397-08002B2CF9AE}" pid="38" name="x1ye=40">
    <vt:lpwstr>4NmRPep4tkJAfL8EeAR8oh6gKeujhQxfFbc+Gf/lTXplFLy4jQwA4+Z2kiOLAEt9Z3v0XDzIqRKdDTfo93hKQVc4BO2D+ZvDbb8M4nKiZgGFcnF9KPTm+4Ez5DS5EkIEngrmB36l2wswocrpmCLwuFOwZ51ZI3k8gReHV9B7yCHg16lKqtTnrRHT3BoO9/Pb7OWTRqrgNy5XaG5WW+yXQQNeBP3rIT/BZcj7lFoU4n5P+ec/q9ltru/LvfzgN7B</vt:lpwstr>
  </property>
  <property fmtid="{D5CDD505-2E9C-101B-9397-08002B2CF9AE}" pid="39" name="x1ye=41">
    <vt:lpwstr>rySeI7e8tu3zZvnw8TRH4gZWFOqBistyoUHZiXZrGamQ2XHDwPuO0P6dPUupmBDMJXLX3rgoNW49cwq1Avn97v63oUnSdvKIICfuYNmI6irtBzjay+YaOL0xQFjY51S/cM/U76UqAKkiv7Kml37Oc67trlbBAXpT0+2166taV+lYETaEug6jWHlkxKZPY5P8+t6gubbWMFQyoelooQvi0ha22/hebHYX0pu0aq+lqtr5MIJCASuDbK3U24GM3rh</vt:lpwstr>
  </property>
  <property fmtid="{D5CDD505-2E9C-101B-9397-08002B2CF9AE}" pid="40" name="x1ye=42">
    <vt:lpwstr>iLLJwj8WwsKkKCmc6+eh1FXBxdqZFtsoMtOQJf0YVTu3GRuz2DA5FSWMJivxis8xZQ2Kt4x2ZYrdvU5DnZEn1y50BsilTlfAo/EHyj50+m7GTlt09o7UBVIryH5iyl9UP1FGMZ2HKbzUmilgmrNtpWZ6T8JV95YJrcEE73hYXjsPps+yilEJAdu8u6BwAArK4Fys7mDTeo14/+Uun6cvxbbZzpgd1ZFMCdOcJ+0Iz4mzoBrd78sfMLCB+8tjnrW</vt:lpwstr>
  </property>
  <property fmtid="{D5CDD505-2E9C-101B-9397-08002B2CF9AE}" pid="41" name="x1ye=43">
    <vt:lpwstr>yRtChH1gGL1u7ZJ44eKu8MiAUh6cqT2MpKedNl2wFJiq5bZ6uHni/sjTfHLICIcwk3kKKyHcjyvfREkbYEqi6qFx8xl5SgVjqW86YAh0i4pwPhsLkAYPuGSndqFSOZIuwcwyijdTyOaUaLZ1inzBN+LFy+MUzFfUVGQlu4OkVg0TSeZJ2gJZ43Db+kgeS6La5iv5H8K8ban5fN1pQHVCRR7NgqfM9iiAu3H01ESdzK6DGh/thnCspQZfOSkJH1Q</vt:lpwstr>
  </property>
  <property fmtid="{D5CDD505-2E9C-101B-9397-08002B2CF9AE}" pid="42" name="x1ye=44">
    <vt:lpwstr>OAJVNFBO/aJZEfQoWQtA0PHXr+PJBoAgKxi/92lPFUH3YLUL60u+8K8lNstjhW8OX3PMkGmBqSP3PCDfCXnST6NjCkK2NaVng+SnhnApfuHqC4SQ9YU2igGIs+nVub36JV4cVg4FvCy4bT+tTB4BbPRLFiKT3vYSUWaSXLU3kfXZI2tX0YMn8tRG8pAO5UoBg/mQr9JTI1Q50e1gNMRQW3CDm+yLl/2RYVWntAcRWI16FxzJL4ntzwLpyyEK7Jl</vt:lpwstr>
  </property>
  <property fmtid="{D5CDD505-2E9C-101B-9397-08002B2CF9AE}" pid="43" name="x1ye=45">
    <vt:lpwstr>n0jj0ycXHhV6qc7NYNlp57H8UEnxNICMB/J9bYZ8UZC8rogPBmWdX5raWjC6OBkXHwL7N1UFNYOEmGYeyOlGriAVrw4yHSs2XRrh5GJU06u/R9RefdoxE79+Ws5VeKqUv5+xJrM7fjyOVrKkRu1+FtzyLN7F/VcvZLiLZKF7vjEi6WgzkvMD85e/y+ymgKiozZEdzNHC3iuTknq2uOMkWQJUNzyKrmmJALQg7LVjjDyg/ixTlIwRTAs597ZHy8v</vt:lpwstr>
  </property>
  <property fmtid="{D5CDD505-2E9C-101B-9397-08002B2CF9AE}" pid="44" name="x1ye=46">
    <vt:lpwstr>x+vxQQkui9MM1883Lz/Bx3lMvCipKMatS2Z68YOB3D469/D30hBLMM8J6NbY6jraayJeW024o4eQ33t46hlGjDacxGLqxrOKS6Jq5fIQ2u0fIU+oyQTEzCb26GE9QjVGMNjwKkQurGSZQYTX4W0kAp0fnx9fgh3yFKOmxT0/ODBFGaY8wD7N5y8w21vM6hYR+q+z6ye3C+ld954TyXgaP8w9tu5Q4DnzNFFZJ9QD13+XZ+9KW8hpAJ4EgYSTkvH</vt:lpwstr>
  </property>
  <property fmtid="{D5CDD505-2E9C-101B-9397-08002B2CF9AE}" pid="45" name="x1ye=47">
    <vt:lpwstr>qOltbMix69gIcM4M6YdmpIY5Hf5bYAKh2MLBBfrv+Dc8+VpDHpQqbNkre65HJ/58O5LNT7lf15fHYY3ZpYhuZRjYfaMuiUw49obEgpNmSSgpX6teWNSoqK/41ERSsmJGf9LjYRTwYa5HQTUPhkVfBbeSFgBLhOGdoJHKmpEcDozz7rJuM92tWiej1aXiiXr3gjJ4RaH4KEb3BkkWc5+Q0r0boIPzds/BwjWt6t1ARnuo7BZEBNTpXSt4PtSKrnv</vt:lpwstr>
  </property>
  <property fmtid="{D5CDD505-2E9C-101B-9397-08002B2CF9AE}" pid="46" name="x1ye=48">
    <vt:lpwstr>1L59URdHNikKo8/DMqiIdeEd009RfQoM3azWpJGFvzYnA308h5i7JEQv7JKjpwZiBaZ1rJRSp5SUwnInJ10TdMyFyGNP6UQxH2DRaMGONe2HIhDTyIhvPP2oNxjPQrcDuG8nnmHacO9WQ6tg5YmSReHV/KDSjaxXIAt1s2Q322ly0X9TAuiCyfhxrGgCjN3FEPT43/Eb0RxdVAgmHhKSzZpTeXtPqNhJi5iGYT7Bm586GQYQ6JmNb5sJfD17TDd</vt:lpwstr>
  </property>
  <property fmtid="{D5CDD505-2E9C-101B-9397-08002B2CF9AE}" pid="47" name="x1ye=49">
    <vt:lpwstr>q8kmAEwfYcUF6gnu1JL+/0zpeXQWrQ8bUZAyfPSr2NkGXX6Ck1Yp/uWZd7TEqAdnOr8p5m2ISgBGGfrzpDYK+dznDV4SP1KX926E0UUoFxItQ4MyUln67DWtMfx4ojQkhQpwfyoP6HuBqLiZWp1+N7MnVOah+zJ2Dqpm+YiZ0vDqIvGueDcjOZNC+yXwbY6xNSSzUCQBRRJDn3/XCfV9DEf2CStjSQ/W9Tn27nBP4GI8ZsHU7ltzCYYwDilpItp</vt:lpwstr>
  </property>
  <property fmtid="{D5CDD505-2E9C-101B-9397-08002B2CF9AE}" pid="48" name="x1ye=5">
    <vt:lpwstr>Ajo4aZQBGC8cWiirylGuhFKAdGQP170/9pMcmx8U8mQ3orXhqhwBlf0j819E5OLogHMhpUGYTke3zxRjCJyznoLvgHUQgQ8vGjouJMAKqFTvi0VMZse6OBkR+LL8rhhR0KuQB3kp9yOjtDH4QS2ZH6bn7RIrGC7EQD9u+LhVLKcxPDZWr+ZK90MPL+BXdhSZHQLJ3K+ct+juxP/jX1nH1WxQigBmI/c54M1oNiH0MIXYY1vQcKsIzQhu1CLwB2w</vt:lpwstr>
  </property>
  <property fmtid="{D5CDD505-2E9C-101B-9397-08002B2CF9AE}" pid="49" name="x1ye=50">
    <vt:lpwstr>I+WGJrDeF04p46sMJKYq3l3+avGi61VL8nkV3SuXW2v7ZsknITihft/aWPXaM6LGNIqQi/Z12ftudQnPRBpDOG7qMzWFxKl/YoFMlvfNOemhk9o/GT69YsJv5Mv09gRAq79MM7qY8+N5rq2ke9NLQJ9U+IJu+z+XARwgnDOC2wCanao/aX7jsKBzKY35zTwB8V2nQyRyou8jIB/NVL9BuszneGRuueCK+XLQwpVSNSmAfalGvNCocsSOa2ycI0L</vt:lpwstr>
  </property>
  <property fmtid="{D5CDD505-2E9C-101B-9397-08002B2CF9AE}" pid="50" name="x1ye=51">
    <vt:lpwstr>Qbxs8VIZI8lJsaSS6yE+DeDtP1k3af/zDCrgbgnFVh3ifttS967uYFXxgc5foE5c4ysWh0Xxba+SzjAcIYXQWySEA+62i6XV9ke8agwUri3t3TQIKXj9UYK/b227RiLbv2wErEr3sPdp/Ic4Eam9kAqbxZ4YSp0W5WNMvmkP1tXblFbZwlrN3Gz0e14jH59MFakM+DKWcy4Iyw2y95ydgmhuTHZchGcIZW44OBBAoAgbojYK134roQYxj5RzCX2</vt:lpwstr>
  </property>
  <property fmtid="{D5CDD505-2E9C-101B-9397-08002B2CF9AE}" pid="51" name="x1ye=52">
    <vt:lpwstr>nfX7FyoiO8NX+f+eZrev2eOuZs8u2BlOQAdKZrjScCympFg9lJavTxGsInPP8PrDsngqiO9M3Gb7a+8Rxt/G2hPBUbM0Nx0DNaoAs3vWs/k5CjzNvQkN/MEn0kghgFapnXazBcccaZm/FzSb6kEGEa0bkK647UL0vckze+B945eXEAOfOvEZSCr7yHWbSSVaQ4veCRGuZIBTBthelqWVonF5f1CvRcmULGCZPz2CehwGc80c4SsKDcx5sXTydj7</vt:lpwstr>
  </property>
  <property fmtid="{D5CDD505-2E9C-101B-9397-08002B2CF9AE}" pid="52" name="x1ye=53">
    <vt:lpwstr>LekxEN+YpE6r1kujflgVpjpLEaHlX7xF8cYRrpjodhcP7LUY9j8s1er+v5cqTf5EX+uv2e4kobHbPTC0uFLrEt1zGs/CRiyA/XuBcXKU4LsEoy5Oln/KVppGZAJn2HfinGwdqwGqogL0q5SJsT29jhlpOVSf7gufSqeDiTXXgOh5QaMstwWug1hKilDHC75cVPgMROjt3XDfUgsb4K8vPfB1eKx0qP3oLzKTV7tGnFPc2ejrLEacMHw4BqlJujV</vt:lpwstr>
  </property>
  <property fmtid="{D5CDD505-2E9C-101B-9397-08002B2CF9AE}" pid="53" name="x1ye=54">
    <vt:lpwstr>6kG+O6Nv+Ad4qUFpKQWRasD6KirnvarXqpojRgEbimRCULuKN46aF9YdongykrTqf7sC6AFPdt4g0sK8M3IqgczJal+MjK8QQqBeGQ1C+g4ehwlJSTZMF6zDSJ0H3HugfZqauRqpLI81IciZSdTDo79DCTM2m/XduUTg7Cm5LlY87RIlSGsDDnL0lWngELmqt8X8CBMZBFZKegUckrcb4ccUR+sryVpiN+GlKzukR0bJnPZbJXSQ0iQvjj+Ja0U</vt:lpwstr>
  </property>
  <property fmtid="{D5CDD505-2E9C-101B-9397-08002B2CF9AE}" pid="54" name="x1ye=55">
    <vt:lpwstr>v0napVE1RN6MVZeq/EPnbpTevkDubzQgkSHwHWRb7qwixFU4HkeRLx7BGcc+fodOAQtuIPTAmCevhe5BYx/1WFMe6v04shTlJNd5zxF9JRMdpTuQA7TFRLXP/SWdt/bhouMcNYJwmWajzx5zGUODwRFz37usSJepgCNdDb7T/6pLjI7q3StCJPMPGAnwP4i2+v2NUMH1He8oJx4VIjlk2PM9G5lSRk5JJ1KHT8co9h6wpxjQZFJV/H7+V5d+tBE</vt:lpwstr>
  </property>
  <property fmtid="{D5CDD505-2E9C-101B-9397-08002B2CF9AE}" pid="55" name="x1ye=56">
    <vt:lpwstr>Dxz6XNythR0TftQn+HwQlzc4BAtkeClogX8X0+tCUnES7cSjLRWR/YdrmxkjfyjHbqSELuMXvzli4yzeYrU+E/a1ejcTRzVsR13aBMO/Tr85wTKpDJNAcKG28GEG2HvQNy9LyVV6zWkDEmaB/pLu7mFKZODxZ9+jIxpBHU79Gj+NVkCZPEzZz8TqVqVT5IX9mp8qNl2IBxNZHY8oVFmbjRmNywt8ylWRSQwjMyFfhwZLX6e0gIAnfvsMUxY7qF/</vt:lpwstr>
  </property>
  <property fmtid="{D5CDD505-2E9C-101B-9397-08002B2CF9AE}" pid="56" name="x1ye=57">
    <vt:lpwstr>iBINP0rmtkpYciQJwUrhR+2BXAzBcqBollk5zRoQoqG2nSTLZdZoIfzdRXm3LqrWy1h3Dx4SNbFv7XyakjC7J2cwJoI0uHsGkB0Z8UMyoq7vEzInGr4t7T8pHaO+deCFKZ3xnx1MsANUP8YjaQUI2OJQ7kvsbXPfvqGMbnW3XLNL+5hfGSVwc05AitBMro/k7oLxB9H9452QNgUpaNNwy68r+j4RZfUrW37tEI4JXDPkyMqXH+XCcxhZFKr7Jha</vt:lpwstr>
  </property>
  <property fmtid="{D5CDD505-2E9C-101B-9397-08002B2CF9AE}" pid="57" name="x1ye=58">
    <vt:lpwstr>e97BzxoRbtqOlrstQNX7/5y0P01q4bvdmlj1hK7kYTP2ZKBxevIEE9zx273KPZe7uLAGhqJlik04tMiDwjZWoIplxfoNxJCRbiMR3bM4GNdhzmVdZXub8d+XE2y72L9p1AEs8PGaXx8SCiaWCfqngcmzeT0PFG+oMg9Tf+Kc4DBjXSSdV01uc1m39v+4214DkAAA==</vt:lpwstr>
  </property>
  <property fmtid="{D5CDD505-2E9C-101B-9397-08002B2CF9AE}" pid="58" name="x1ye=6">
    <vt:lpwstr>tASfA7bviGoSurH+9DS1Wbw1dVEbIZXHQW8drbWLOmVoSybT2KmZF2TnUs4E/xvSZ2ILYc4xu6FFH8QJUP9nPYVWaF20N/uCPcEnyudTUhqnKk54l7urUYKIUhsJvKcE5H/G8lo362pGx7MgQMHmUFDlgP6GiFM7Lk9xxuhpEUrbtScNHE2WO90LavH0+Mz2rJ012pvTWZxXCktCO4RdwsAR7xcon80pBeRx+b6kxEuzE4JcVJKmoLB0nFFx/gc</vt:lpwstr>
  </property>
  <property fmtid="{D5CDD505-2E9C-101B-9397-08002B2CF9AE}" pid="59" name="x1ye=7">
    <vt:lpwstr>ie7VfkQuh+FLlBi4xTb+Lndl/KqaMPDqQDi5an6XDHpjSOEkR6T1FfuVSCK+YxWB4m8JZdoOtXDxETwz+gTmsQqE1ZxpS2Jj2ChYEQ5ZfdtkX6tvsMcEakhodt9NoCs1DEvPfMkh18j5E252H50Cjgxa32f3u+Hh9+WELXoBApK31xYCSkiUREQqGqbIX0qmKkOavy2LMdczUeTpm1P8KG9kKan2uJzzKgkq98JUO6HTe0tBRuRPyLdouq4PZkw</vt:lpwstr>
  </property>
  <property fmtid="{D5CDD505-2E9C-101B-9397-08002B2CF9AE}" pid="60" name="x1ye=8">
    <vt:lpwstr>bQTYcZJxVoKYIk90kegb+1qOp8F6t9KKLmmC9KvxQ0SrHNWADYFoIwi4b5jO8sAKpKgpy0/eVu79P7gKkVW8VwZt8/ZV4hjIwyF7qrUqrD8Qg3nQCkHA+vvcgRiBvZcOPeb2XbTsbN4bdhBoW3BTG+cgWvvL+o9CxJo6+pTs7V8rKlc3vDteSrHLRdqQNvMkHjkFTiX8lGigDjXB8bwkN0t/V1D/0cD14yAnWsBzlYDlIUPc7cCMC6OwHEHUQGt</vt:lpwstr>
  </property>
  <property fmtid="{D5CDD505-2E9C-101B-9397-08002B2CF9AE}" pid="61" name="x1ye=9">
    <vt:lpwstr>fn6iO7boL7po0G5t5LjYWs3WWsjGl+e4R9szjWda1OWCko8YQ5w2TYywUFUUz8TzdEDH2O4KKnUPKtjCMuKx5/uiSrTUScT19e40q0hyY0hZvNDlrg4vlipEzRgWy2Su7Ii/kFCTLlQfbdjPs4TaiiZ+f6LCfRPrGZyNLQIGXjW01fphsRz2nQ6P0MOHfsPXm9bMi5jnJa4w8+lJdae6vWrD1SQ74qxEubK3v+GW+SwDxO75HhPNAhwb6fAH39q</vt:lpwstr>
  </property>
</Properties>
</file>